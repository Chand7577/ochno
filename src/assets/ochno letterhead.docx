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4971B460" w14:textId="65DEA0C0" w:rsidR="00987FFE" w:rsidRDefault="00987FFE" w:rsidP="00AF45BC">
      <w:pPr>
        <w:rPr>
          <w:noProof/>
        </w:rPr>
      </w:pPr>
    </w:p>
    <w:p w14:paraId="0304382A" w14:textId="1DB3F81E" w:rsidR="009B0FF7" w:rsidRDefault="00275730" w:rsidP="00AF45BC">
      <w:pPr>
        <w:rPr>
          <w:noProof/>
        </w:rPr>
      </w:pPr>
      <w:r>
        <w:rPr>
          <w:noProof/>
        </w:rPr>
        <w:t xml:space="preserve">                     </w:t>
      </w:r>
      <w:r w:rsidR="008B67BE">
        <w:rPr>
          <w:noProof/>
        </w:rPr>
        <w:t xml:space="preserve">      </w:t>
      </w:r>
    </w:p>
    <w:p w14:paraId="1C426427" w14:textId="3A08EA0F" w:rsidR="008B67BE" w:rsidRDefault="008B67BE" w:rsidP="00AF45BC">
      <w:pPr>
        <w:rPr>
          <w:noProof/>
        </w:rPr>
      </w:pPr>
    </w:p>
    <w:p w14:paraId="03081CA4" w14:textId="693F7539" w:rsidR="008B67BE" w:rsidRDefault="008B67BE" w:rsidP="00AF45BC">
      <w:pPr>
        <w:rPr>
          <w:noProof/>
        </w:rPr>
      </w:pPr>
    </w:p>
    <w:p w14:paraId="42810E03" w14:textId="6C034EB2" w:rsidR="008B67BE" w:rsidRDefault="008B67BE" w:rsidP="00AF45BC">
      <w:pPr>
        <w:rPr>
          <w:noProof/>
        </w:rPr>
      </w:pPr>
    </w:p>
    <w:p w14:paraId="55EEF90D" w14:textId="77777777" w:rsidR="008B67BE" w:rsidRPr="00B449DE" w:rsidRDefault="008B67BE" w:rsidP="00AF45BC">
      <w:pPr>
        <w:rPr>
          <w:b/>
          <w:bCs/>
          <w:noProof/>
          <w:u w:val="single"/>
          <w:lang w:val="sv-SE"/>
        </w:rPr>
      </w:pPr>
      <w:bookmarkStart w:id="0" w:name="_GoBack"/>
      <w:bookmarkEnd w:id="0"/>
    </w:p>
    <w:p w14:paraId="03B0BB67" w14:textId="2E12060E" w:rsidR="009B0FF7" w:rsidRPr="00B449DE" w:rsidRDefault="009B0FF7" w:rsidP="00AF45BC">
      <w:pPr>
        <w:rPr>
          <w:b/>
          <w:bCs/>
          <w:noProof/>
          <w:u w:val="single"/>
          <w:lang w:val="sv-SE"/>
        </w:rPr>
      </w:pPr>
    </w:p>
    <w:p w14:paraId="047F244D" w14:textId="1CA04FF4" w:rsidR="009B0FF7" w:rsidRPr="00B449DE" w:rsidRDefault="009B0FF7" w:rsidP="00AF45BC">
      <w:pPr>
        <w:rPr>
          <w:b/>
          <w:bCs/>
          <w:noProof/>
          <w:u w:val="single"/>
          <w:lang w:val="sv-SE"/>
        </w:rPr>
      </w:pPr>
    </w:p>
    <w:p w14:paraId="4D27FD09" w14:textId="1223215B" w:rsidR="009B0FF7" w:rsidRPr="00B449DE" w:rsidRDefault="009B0FF7" w:rsidP="00AF45BC">
      <w:pPr>
        <w:rPr>
          <w:b/>
          <w:bCs/>
          <w:noProof/>
          <w:u w:val="single"/>
          <w:lang w:val="sv-SE"/>
        </w:rPr>
      </w:pPr>
    </w:p>
    <w:p w14:paraId="68C366CA" w14:textId="2B4B3F35" w:rsidR="009B0FF7" w:rsidRPr="00B449DE" w:rsidRDefault="009B0FF7" w:rsidP="00AF45BC">
      <w:pPr>
        <w:rPr>
          <w:b/>
          <w:bCs/>
          <w:noProof/>
          <w:u w:val="single"/>
          <w:lang w:val="sv-SE"/>
        </w:rPr>
      </w:pPr>
    </w:p>
    <w:p w14:paraId="00C49658" w14:textId="10C86964" w:rsidR="009B0FF7" w:rsidRPr="00B449DE" w:rsidRDefault="009B0FF7" w:rsidP="00AF45BC">
      <w:pPr>
        <w:rPr>
          <w:b/>
          <w:bCs/>
          <w:noProof/>
          <w:u w:val="single"/>
          <w:lang w:val="sv-SE"/>
        </w:rPr>
      </w:pPr>
    </w:p>
    <w:p w14:paraId="737FD660" w14:textId="0A501D4C" w:rsidR="009B0FF7" w:rsidRPr="00B449DE" w:rsidRDefault="009B0FF7" w:rsidP="00AF45BC">
      <w:pPr>
        <w:rPr>
          <w:b/>
          <w:bCs/>
          <w:noProof/>
          <w:u w:val="single"/>
          <w:lang w:val="sv-SE"/>
        </w:rPr>
      </w:pPr>
    </w:p>
    <w:p w14:paraId="3E80A495" w14:textId="6836B5E7" w:rsidR="009B0FF7" w:rsidRPr="00B449DE" w:rsidRDefault="009B0FF7" w:rsidP="00AF45BC">
      <w:pPr>
        <w:rPr>
          <w:b/>
          <w:bCs/>
          <w:noProof/>
          <w:u w:val="single"/>
          <w:lang w:val="sv-SE"/>
        </w:rPr>
      </w:pPr>
    </w:p>
    <w:p w14:paraId="15ED4D97" w14:textId="4BC65832" w:rsidR="009B0FF7" w:rsidRPr="00B449DE" w:rsidRDefault="009B0FF7" w:rsidP="00AF45BC">
      <w:pPr>
        <w:rPr>
          <w:b/>
          <w:bCs/>
          <w:noProof/>
          <w:u w:val="single"/>
          <w:lang w:val="sv-SE"/>
        </w:rPr>
      </w:pPr>
    </w:p>
    <w:p w14:paraId="133254CD" w14:textId="0CEBFFC3" w:rsidR="009B0FF7" w:rsidRPr="00B449DE" w:rsidRDefault="009B0FF7" w:rsidP="00AF45BC">
      <w:pPr>
        <w:rPr>
          <w:b/>
          <w:bCs/>
          <w:noProof/>
          <w:u w:val="single"/>
          <w:lang w:val="sv-SE"/>
        </w:rPr>
      </w:pPr>
    </w:p>
    <w:p w14:paraId="54BF93A9" w14:textId="06271417" w:rsidR="009B0FF7" w:rsidRPr="009B0FF7" w:rsidRDefault="009B0FF7" w:rsidP="00AF45BC">
      <w:pPr>
        <w:rPr>
          <w:b/>
          <w:bCs/>
          <w:noProof/>
        </w:rPr>
      </w:pPr>
      <w:r w:rsidRPr="009B0FF7">
        <w:rPr>
          <w:b/>
          <w:bCs/>
          <w:noProof/>
        </w:rPr>
        <w:t>For Ochnology Solution Private Limited,</w:t>
      </w:r>
    </w:p>
    <w:p w14:paraId="243A70A7" w14:textId="71007648" w:rsidR="009B0FF7" w:rsidRDefault="009B0FF7" w:rsidP="00AF45BC">
      <w:pPr>
        <w:rPr>
          <w:b/>
          <w:bCs/>
          <w:noProof/>
          <w:u w:val="single"/>
        </w:rPr>
      </w:pPr>
    </w:p>
    <w:p w14:paraId="39C68A2A" w14:textId="10AF3737" w:rsidR="009B0FF7" w:rsidRDefault="009B0FF7" w:rsidP="00AF45BC">
      <w:pPr>
        <w:rPr>
          <w:b/>
          <w:bCs/>
          <w:noProof/>
          <w:u w:val="single"/>
        </w:rPr>
      </w:pPr>
    </w:p>
    <w:p w14:paraId="2CE5F72C" w14:textId="748B0DB3" w:rsidR="009B0FF7" w:rsidRPr="009B0FF7" w:rsidRDefault="009B0FF7" w:rsidP="00AF45BC">
      <w:pPr>
        <w:rPr>
          <w:b/>
          <w:bCs/>
          <w:noProof/>
        </w:rPr>
      </w:pPr>
      <w:r w:rsidRPr="009B0FF7">
        <w:rPr>
          <w:b/>
          <w:bCs/>
          <w:noProof/>
        </w:rPr>
        <w:t>(Director)</w:t>
      </w:r>
    </w:p>
    <w:p w14:paraId="290130C7" w14:textId="77777777" w:rsidR="00847031" w:rsidRDefault="00847031" w:rsidP="00AF45BC">
      <w:pPr>
        <w:rPr>
          <w:noProof/>
        </w:rPr>
      </w:pPr>
    </w:p>
    <w:p w14:paraId="7BE3AE1F" w14:textId="4FDD2B91" w:rsidR="00847031" w:rsidRPr="00AF45BC" w:rsidRDefault="00847031" w:rsidP="00AF45BC"/>
    <w:sectPr w:rsidR="00847031" w:rsidRPr="00AF45BC" w:rsidSect="00E834B7">
      <w:headerReference w:type="default" r:id="rId11"/>
      <w:footerReference w:type="default" r:id="rId12"/>
      <w:pgSz w:w="12240" w:h="15840"/>
      <w:pgMar w:top="405" w:right="1440" w:bottom="72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097AE0" w14:textId="77777777" w:rsidR="004B2C36" w:rsidRDefault="004B2C36" w:rsidP="00D45945">
      <w:pPr>
        <w:spacing w:before="0" w:after="0" w:line="240" w:lineRule="auto"/>
      </w:pPr>
      <w:r>
        <w:separator/>
      </w:r>
    </w:p>
  </w:endnote>
  <w:endnote w:type="continuationSeparator" w:id="0">
    <w:p w14:paraId="778AA1D5" w14:textId="77777777" w:rsidR="004B2C36" w:rsidRDefault="004B2C36" w:rsidP="00D4594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D0037E" w14:textId="77777777" w:rsidR="00DD79E3" w:rsidRDefault="003C18DF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4CC2BB4" wp14:editId="17B576E1">
              <wp:simplePos x="0" y="0"/>
              <wp:positionH relativeFrom="column">
                <wp:posOffset>4819650</wp:posOffset>
              </wp:positionH>
              <wp:positionV relativeFrom="paragraph">
                <wp:posOffset>290792</wp:posOffset>
              </wp:positionV>
              <wp:extent cx="2128520" cy="381000"/>
              <wp:effectExtent l="0" t="0" r="0" b="0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852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9E4B17" w14:textId="77777777" w:rsidR="003C18DF" w:rsidRPr="003C18DF" w:rsidRDefault="003C18DF">
                          <w:pP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lang w:val="en-IN"/>
                            </w:rPr>
                          </w:pPr>
                          <w:r w:rsidRPr="003C18DF"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lang w:val="en-IN"/>
                            </w:rPr>
                            <w:t xml:space="preserve"> </w:t>
                          </w:r>
                          <w:hyperlink r:id="rId1" w:history="1">
                            <w:r w:rsidRPr="003C18DF">
                              <w:rPr>
                                <w:rStyle w:val="Hyperlink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u w:val="none"/>
                                <w:lang w:val="en-IN"/>
                              </w:rPr>
                              <w:t>www.ochnology.com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shapetype w14:anchorId="34CC2BB4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379.5pt;margin-top:22.9pt;width:167.6pt;height:3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" filled="f" stroked="f" strokeweight=".5pt">
              <v:textbox>
                <w:txbxContent>
                  <w:p w14:paraId="279E4B17" w14:textId="77777777" w:rsidR="003C18DF" w:rsidRPr="003C18DF" w:rsidRDefault="003C18DF">
                    <w:pPr>
                      <w:rPr>
                        <w:b/>
                        <w:bCs/>
                        <w:i/>
                        <w:iCs/>
                        <w:color w:val="FFFFFF" w:themeColor="background1"/>
                        <w:lang w:val="en-IN"/>
                      </w:rPr>
                    </w:pPr>
                    <w:r w:rsidRPr="003C18DF">
                      <w:rPr>
                        <w:b/>
                        <w:bCs/>
                        <w:i/>
                        <w:iCs/>
                        <w:color w:val="FFFFFF" w:themeColor="background1"/>
                        <w:lang w:val="en-IN"/>
                      </w:rPr>
                      <w:t xml:space="preserve"> </w:t>
                    </w:r>
                    <w:hyperlink r:id="rId2" w:history="1">
                      <w:r w:rsidRPr="003C18DF">
                        <w:rPr>
                          <w:rStyle w:val="Hyperlink"/>
                          <w:b/>
                          <w:bCs/>
                          <w:i/>
                          <w:iCs/>
                          <w:color w:val="FFFFFF" w:themeColor="background1"/>
                          <w:u w:val="none"/>
                          <w:lang w:val="en-IN"/>
                        </w:rPr>
                        <w:t>www.ochnology.com</w:t>
                      </w:r>
                    </w:hyperlink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686EB1" w14:textId="77777777" w:rsidR="004B2C36" w:rsidRDefault="004B2C36" w:rsidP="00D45945">
      <w:pPr>
        <w:spacing w:before="0" w:after="0" w:line="240" w:lineRule="auto"/>
      </w:pPr>
      <w:r>
        <w:separator/>
      </w:r>
    </w:p>
  </w:footnote>
  <w:footnote w:type="continuationSeparator" w:id="0">
    <w:p w14:paraId="6816E8CB" w14:textId="77777777" w:rsidR="004B2C36" w:rsidRDefault="004B2C36" w:rsidP="00D4594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48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6"/>
      <w:gridCol w:w="7002"/>
    </w:tblGrid>
    <w:tr w:rsidR="00E834B7" w14:paraId="45F75F81" w14:textId="77777777" w:rsidTr="0025420D">
      <w:trPr>
        <w:trHeight w:val="360"/>
      </w:trPr>
      <w:tc>
        <w:tcPr>
          <w:tcW w:w="3486" w:type="dxa"/>
        </w:tcPr>
        <w:p w14:paraId="5A8966AA" w14:textId="77777777" w:rsidR="0025420D" w:rsidRDefault="0025420D">
          <w:pPr>
            <w:pStyle w:val="Header"/>
            <w:rPr>
              <w:noProof/>
              <w:color w:val="000000" w:themeColor="text1"/>
              <w:lang w:val="en-IN" w:eastAsia="en-IN" w:bidi="hi-IN"/>
            </w:rPr>
          </w:pPr>
        </w:p>
        <w:p w14:paraId="4C91007C" w14:textId="77777777" w:rsidR="002E6455" w:rsidRDefault="0025420D" w:rsidP="002E6455">
          <w:pPr>
            <w:pStyle w:val="Header"/>
            <w:rPr>
              <w:noProof/>
              <w:color w:val="000000" w:themeColor="text1"/>
              <w:lang w:eastAsia="en-US"/>
            </w:rPr>
          </w:pPr>
          <w:r>
            <w:rPr>
              <w:noProof/>
              <w:color w:val="000000" w:themeColor="text1"/>
              <w:lang w:val="en-IN" w:eastAsia="en-IN"/>
            </w:rPr>
            <w:drawing>
              <wp:inline distT="0" distB="0" distL="0" distR="0" wp14:anchorId="1FDEB7DD" wp14:editId="3E4049EA">
                <wp:extent cx="2069485" cy="471617"/>
                <wp:effectExtent l="0" t="0" r="6985" b="508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creenshot_6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0243" cy="4740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DEE9342" w14:textId="77777777" w:rsidR="002E6455" w:rsidRDefault="002E6455" w:rsidP="002E6455">
          <w:pPr>
            <w:pStyle w:val="Header"/>
            <w:rPr>
              <w:noProof/>
              <w:color w:val="000000" w:themeColor="text1"/>
              <w:lang w:eastAsia="en-US"/>
            </w:rPr>
          </w:pPr>
        </w:p>
        <w:p w14:paraId="54943B98" w14:textId="77777777" w:rsidR="002E6455" w:rsidRPr="00B42670" w:rsidRDefault="002E6455" w:rsidP="002E6455">
          <w:pPr>
            <w:pStyle w:val="ContactInfo"/>
            <w:rPr>
              <w:rStyle w:val="Strong"/>
              <w:color w:val="9B2D1F" w:themeColor="accent2"/>
              <w:sz w:val="24"/>
              <w:szCs w:val="24"/>
            </w:rPr>
          </w:pPr>
          <w:proofErr w:type="spellStart"/>
          <w:r w:rsidRPr="00B42670">
            <w:rPr>
              <w:b/>
              <w:bCs/>
              <w:color w:val="9B2D1F" w:themeColor="accent2"/>
              <w:sz w:val="24"/>
              <w:szCs w:val="24"/>
            </w:rPr>
            <w:t>Ochnology</w:t>
          </w:r>
          <w:proofErr w:type="spellEnd"/>
          <w:r w:rsidRPr="00B42670">
            <w:rPr>
              <w:b/>
              <w:bCs/>
              <w:color w:val="9B2D1F" w:themeColor="accent2"/>
              <w:sz w:val="24"/>
              <w:szCs w:val="24"/>
            </w:rPr>
            <w:t xml:space="preserve"> Solution Pvt. Ltd.</w:t>
          </w:r>
        </w:p>
        <w:p w14:paraId="55BF1048" w14:textId="10AB3528" w:rsidR="002E6455" w:rsidRDefault="00CF5B06" w:rsidP="002E6455">
          <w:pPr>
            <w:pStyle w:val="ContactInfo"/>
            <w:rPr>
              <w:rStyle w:val="Strong"/>
              <w:b w:val="0"/>
              <w:bCs w:val="0"/>
            </w:rPr>
          </w:pPr>
          <w:r>
            <w:rPr>
              <w:rStyle w:val="Strong"/>
              <w:b w:val="0"/>
              <w:bCs w:val="0"/>
            </w:rPr>
            <w:t>+91-9</w:t>
          </w:r>
          <w:r w:rsidR="00774EC3">
            <w:rPr>
              <w:rStyle w:val="Strong"/>
              <w:b w:val="0"/>
              <w:bCs w:val="0"/>
            </w:rPr>
            <w:t>258720699</w:t>
          </w:r>
        </w:p>
        <w:p w14:paraId="643463FE" w14:textId="1BC12903" w:rsidR="002E6455" w:rsidRPr="002E6455" w:rsidRDefault="002E6455" w:rsidP="002E6455">
          <w:pPr>
            <w:pStyle w:val="ContactInfo"/>
            <w:rPr>
              <w:sz w:val="18"/>
              <w:szCs w:val="18"/>
            </w:rPr>
          </w:pPr>
          <w:r w:rsidRPr="00B42670">
            <w:rPr>
              <w:sz w:val="18"/>
              <w:szCs w:val="18"/>
            </w:rPr>
            <w:t>info@ochnology.co</w:t>
          </w:r>
          <w:r>
            <w:rPr>
              <w:sz w:val="18"/>
              <w:szCs w:val="18"/>
            </w:rPr>
            <w:t>m</w:t>
          </w:r>
        </w:p>
      </w:tc>
      <w:tc>
        <w:tcPr>
          <w:tcW w:w="7002" w:type="dxa"/>
        </w:tcPr>
        <w:p w14:paraId="48ECF81D" w14:textId="5EA98DA6" w:rsidR="00E834B7" w:rsidRPr="00C46EF5" w:rsidRDefault="00C46EF5" w:rsidP="00C46EF5">
          <w:pPr>
            <w:pStyle w:val="Header"/>
            <w:jc w:val="left"/>
            <w:rPr>
              <w:b/>
              <w:bCs/>
              <w:color w:val="FFFFFF" w:themeColor="background1"/>
              <w:sz w:val="22"/>
              <w:szCs w:val="22"/>
            </w:rPr>
          </w:pPr>
          <w:r>
            <w:rPr>
              <w:rStyle w:val="Strong"/>
              <w:color w:val="FFFFFF" w:themeColor="background1"/>
              <w:sz w:val="18"/>
              <w:szCs w:val="18"/>
            </w:rPr>
            <w:t xml:space="preserve">               </w:t>
          </w:r>
          <w:r w:rsidR="00B42670" w:rsidRPr="00B42670">
            <w:rPr>
              <w:rStyle w:val="Strong"/>
              <w:color w:val="FFFFFF" w:themeColor="background1"/>
              <w:sz w:val="18"/>
              <w:szCs w:val="18"/>
            </w:rPr>
            <w:t xml:space="preserve">  </w:t>
          </w:r>
          <w:r>
            <w:rPr>
              <w:rStyle w:val="Strong"/>
              <w:color w:val="FFFFFF" w:themeColor="background1"/>
              <w:sz w:val="22"/>
              <w:szCs w:val="22"/>
            </w:rPr>
            <w:br/>
            <w:t xml:space="preserve">                       </w:t>
          </w:r>
          <w:r w:rsidRPr="00C46EF5">
            <w:rPr>
              <w:rStyle w:val="Strong"/>
              <w:color w:val="FFFFFF" w:themeColor="background1"/>
              <w:sz w:val="22"/>
              <w:szCs w:val="22"/>
            </w:rPr>
            <w:t xml:space="preserve">  </w:t>
          </w:r>
          <w:r w:rsidR="00B42670" w:rsidRPr="00C46EF5">
            <w:rPr>
              <w:rStyle w:val="Strong"/>
              <w:color w:val="FFFFFF" w:themeColor="background1"/>
              <w:sz w:val="22"/>
              <w:szCs w:val="22"/>
            </w:rPr>
            <w:t>B-153,</w:t>
          </w:r>
          <w:r w:rsidRPr="00C46EF5">
            <w:rPr>
              <w:rStyle w:val="Strong"/>
              <w:color w:val="FFFFFF" w:themeColor="background1"/>
              <w:sz w:val="22"/>
              <w:szCs w:val="22"/>
            </w:rPr>
            <w:t xml:space="preserve"> Sector Number</w:t>
          </w:r>
          <w:r w:rsidR="00B42670" w:rsidRPr="00C46EF5">
            <w:rPr>
              <w:rStyle w:val="Strong"/>
              <w:color w:val="FFFFFF" w:themeColor="background1"/>
              <w:sz w:val="22"/>
              <w:szCs w:val="22"/>
            </w:rPr>
            <w:t>–</w:t>
          </w:r>
          <w:r w:rsidRPr="00C46EF5">
            <w:rPr>
              <w:rStyle w:val="Strong"/>
              <w:color w:val="FFFFFF" w:themeColor="background1"/>
              <w:sz w:val="22"/>
              <w:szCs w:val="22"/>
            </w:rPr>
            <w:t xml:space="preserve">4 </w:t>
          </w:r>
          <w:r w:rsidR="00B42670" w:rsidRPr="00C46EF5">
            <w:rPr>
              <w:rStyle w:val="Strong"/>
              <w:color w:val="FFFFFF" w:themeColor="background1"/>
              <w:sz w:val="22"/>
              <w:szCs w:val="22"/>
            </w:rPr>
            <w:t>Defen</w:t>
          </w:r>
          <w:r w:rsidR="0035102D">
            <w:rPr>
              <w:rStyle w:val="Strong"/>
              <w:color w:val="FFFFFF" w:themeColor="background1"/>
              <w:sz w:val="22"/>
              <w:szCs w:val="22"/>
            </w:rPr>
            <w:t>s</w:t>
          </w:r>
          <w:r w:rsidR="00B42670" w:rsidRPr="00C46EF5">
            <w:rPr>
              <w:rStyle w:val="Strong"/>
              <w:color w:val="FFFFFF" w:themeColor="background1"/>
              <w:sz w:val="22"/>
              <w:szCs w:val="22"/>
            </w:rPr>
            <w:t>e Colony,</w:t>
          </w:r>
          <w:r w:rsidRPr="00C46EF5">
            <w:rPr>
              <w:rStyle w:val="Strong"/>
              <w:color w:val="FFFFFF" w:themeColor="background1"/>
              <w:sz w:val="22"/>
              <w:szCs w:val="22"/>
            </w:rPr>
            <w:br/>
            <w:t xml:space="preserve">                          </w:t>
          </w:r>
          <w:r w:rsidR="00B42670" w:rsidRPr="00C46EF5">
            <w:rPr>
              <w:rStyle w:val="Strong"/>
              <w:color w:val="FFFFFF" w:themeColor="background1"/>
              <w:sz w:val="22"/>
              <w:szCs w:val="22"/>
            </w:rPr>
            <w:t>Dehradun, Uttarakhand, India – 248001</w:t>
          </w:r>
        </w:p>
      </w:tc>
    </w:tr>
  </w:tbl>
  <w:p w14:paraId="3E17B214" w14:textId="77777777" w:rsidR="00D45945" w:rsidRDefault="00D45945">
    <w:pPr>
      <w:pStyle w:val="Header"/>
    </w:pPr>
    <w:r>
      <w:rPr>
        <w:noProof/>
        <w:color w:val="000000" w:themeColor="text1"/>
        <w:lang w:val="en-IN" w:eastAsia="en-IN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3606B6D" wp14:editId="6506112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785630" cy="10063044"/>
              <wp:effectExtent l="19050" t="57150" r="17780" b="52070"/>
              <wp:wrapNone/>
              <wp:docPr id="3" name="Group 3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5630" cy="10063044"/>
                        <a:chOff x="0" y="0"/>
                        <a:chExt cx="7785630" cy="10063044"/>
                      </a:xfrm>
                      <a:solidFill>
                        <a:schemeClr val="accent2"/>
                      </a:solidFill>
                    </wpg:grpSpPr>
                    <wpg:grpSp>
                      <wpg:cNvPr id="10" name="Group 10"/>
                      <wpg:cNvGrpSpPr/>
                      <wpg:grpSpPr>
                        <a:xfrm>
                          <a:off x="0" y="0"/>
                          <a:ext cx="7780020" cy="1031240"/>
                          <a:chOff x="0" y="-2950"/>
                          <a:chExt cx="7780020" cy="1031650"/>
                        </a:xfrm>
                        <a:grpFill/>
                      </wpg:grpSpPr>
                      <wps:wsp>
                        <wps:cNvPr id="2" name="Rectangle 1"/>
                        <wps:cNvSpPr/>
                        <wps:spPr>
                          <a:xfrm>
                            <a:off x="0" y="-2950"/>
                            <a:ext cx="7772400" cy="342900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2"/>
                        <wps:cNvSpPr/>
                        <wps:spPr>
                          <a:xfrm>
                            <a:off x="2636520" y="0"/>
                            <a:ext cx="5143500" cy="1028700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12" name="Group 12"/>
                      <wpg:cNvGrpSpPr/>
                      <wpg:grpSpPr>
                        <a:xfrm rot="10800000">
                          <a:off x="5610" y="9031804"/>
                          <a:ext cx="7780020" cy="1031240"/>
                          <a:chOff x="0" y="-2950"/>
                          <a:chExt cx="7780020" cy="1031650"/>
                        </a:xfrm>
                        <a:grpFill/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0" y="-2950"/>
                            <a:ext cx="7772400" cy="342900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2"/>
                        <wps:cNvSpPr/>
                        <wps:spPr>
                          <a:xfrm>
                            <a:off x="2636520" y="0"/>
                            <a:ext cx="5143500" cy="1028700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101000</wp14:pctWidth>
              </wp14:sizeRelH>
              <wp14:sizeRelV relativeFrom="page">
                <wp14:pctHeight>101000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group w14:anchorId="686F456F" id="Group 3" o:spid="_x0000_s1026" alt="&quot;&quot;" style="position:absolute;margin-left:0;margin-top:0;width:613.05pt;height:792.35pt;z-index:-251653120;mso-width-percent:1010;mso-height-percent:1010;mso-position-horizontal:center;mso-position-horizontal-relative:page;mso-position-vertical:center;mso-position-vertical-relative:page;mso-width-percent:1010;mso-height-percent:1010" coordsize="77856,100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">
              <v:group id="Group 10" o:spid="_x0000_s1027" style="position:absolute;width:77800;height:10312" coordorigin=",-29" coordsize="77800,10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ect id="Rectangle 1" o:spid="_x0000_s1028" style="position:absolute;top:-29;width:77724;height:3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" fillcolor="#00b050" stroked="f" strokeweight="1pt"/>
                <v:shape id="Rectangle 2" o:spid="_x0000_s1029" style="position:absolute;left:26365;width:51435;height:10287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" path="m,l4000500,r,800100l792480,800100,,xe" filled="f" stroked="f" strokeweight="1pt">
                  <v:stroke joinstyle="miter"/>
                  <v:shadow on="t" color="black" opacity="26214f" origin=".5" offset="-3pt,0"/>
                  <v:path arrowok="t" o:connecttype="custom" o:connectlocs="0,0;5143500,0;5143500,1028700;1018903,1028700;0,0" o:connectangles="0,0,0,0,0"/>
                </v:shape>
              </v:group>
              <v:group id="Group 12" o:spid="_x0000_s1030" style="position:absolute;left:56;top:90318;width:77800;height:10312;rotation:180" coordorigin=",-29" coordsize="77800,10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">
                <v:rect id="Rectangle 13" o:spid="_x0000_s1031" style="position:absolute;top:-29;width:77724;height:3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" fillcolor="#00b050" stroked="f" strokeweight="1pt"/>
                <v:shape id="Rectangle 2" o:spid="_x0000_s1032" style="position:absolute;left:26365;width:51435;height:10287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" path="m,l4000500,r,800100l792480,800100,,xe" filled="f" stroked="f" strokeweight="1pt">
                  <v:stroke joinstyle="miter"/>
                  <v:shadow on="t" color="black" opacity="26214f" origin="-.5" offset="3pt,0"/>
                  <v:path arrowok="t" o:connecttype="custom" o:connectlocs="0,0;5143500,0;5143500,1028700;1018903,1028700;0,0" o:connectangles="0,0,0,0,0"/>
                </v:shape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03"/>
    <w:multiLevelType w:val="multilevel"/>
    <w:tmpl w:val="00000886"/>
    <w:lvl w:ilvl="0">
      <w:start w:val="1"/>
      <w:numFmt w:val="decimal"/>
      <w:lvlText w:val="%1."/>
      <w:lvlJc w:val="left"/>
      <w:pPr>
        <w:ind w:left="301" w:hanging="202"/>
      </w:pPr>
      <w:rPr>
        <w:rFonts w:ascii="Calibri" w:hAnsi="Calibri" w:cs="Calibri"/>
        <w:b w:val="0"/>
        <w:bCs w:val="0"/>
        <w:spacing w:val="-2"/>
        <w:w w:val="100"/>
        <w:sz w:val="20"/>
        <w:szCs w:val="20"/>
      </w:rPr>
    </w:lvl>
    <w:lvl w:ilvl="1">
      <w:numFmt w:val="bullet"/>
      <w:lvlText w:val="•"/>
      <w:lvlJc w:val="left"/>
      <w:pPr>
        <w:ind w:left="1188" w:hanging="202"/>
      </w:pPr>
    </w:lvl>
    <w:lvl w:ilvl="2">
      <w:numFmt w:val="bullet"/>
      <w:lvlText w:val="•"/>
      <w:lvlJc w:val="left"/>
      <w:pPr>
        <w:ind w:left="2076" w:hanging="202"/>
      </w:pPr>
    </w:lvl>
    <w:lvl w:ilvl="3">
      <w:numFmt w:val="bullet"/>
      <w:lvlText w:val="•"/>
      <w:lvlJc w:val="left"/>
      <w:pPr>
        <w:ind w:left="2964" w:hanging="202"/>
      </w:pPr>
    </w:lvl>
    <w:lvl w:ilvl="4">
      <w:numFmt w:val="bullet"/>
      <w:lvlText w:val="•"/>
      <w:lvlJc w:val="left"/>
      <w:pPr>
        <w:ind w:left="3852" w:hanging="202"/>
      </w:pPr>
    </w:lvl>
    <w:lvl w:ilvl="5">
      <w:numFmt w:val="bullet"/>
      <w:lvlText w:val="•"/>
      <w:lvlJc w:val="left"/>
      <w:pPr>
        <w:ind w:left="4740" w:hanging="202"/>
      </w:pPr>
    </w:lvl>
    <w:lvl w:ilvl="6">
      <w:numFmt w:val="bullet"/>
      <w:lvlText w:val="•"/>
      <w:lvlJc w:val="left"/>
      <w:pPr>
        <w:ind w:left="5628" w:hanging="202"/>
      </w:pPr>
    </w:lvl>
    <w:lvl w:ilvl="7">
      <w:numFmt w:val="bullet"/>
      <w:lvlText w:val="•"/>
      <w:lvlJc w:val="left"/>
      <w:pPr>
        <w:ind w:left="6516" w:hanging="202"/>
      </w:pPr>
    </w:lvl>
    <w:lvl w:ilvl="8">
      <w:numFmt w:val="bullet"/>
      <w:lvlText w:val="•"/>
      <w:lvlJc w:val="left"/>
      <w:pPr>
        <w:ind w:left="7404" w:hanging="202"/>
      </w:pPr>
    </w:lvl>
  </w:abstractNum>
  <w:abstractNum w:abstractNumId="1" w15:restartNumberingAfterBreak="0">
    <w:nsid w:val="09896E97"/>
    <w:multiLevelType w:val="multilevel"/>
    <w:tmpl w:val="D018D3F6"/>
    <w:lvl w:ilvl="0">
      <w:start w:val="1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A7364C4"/>
    <w:multiLevelType w:val="hybridMultilevel"/>
    <w:tmpl w:val="1EAABB8E"/>
    <w:lvl w:ilvl="0" w:tplc="BF745DB4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151CA"/>
    <w:multiLevelType w:val="hybridMultilevel"/>
    <w:tmpl w:val="61EAC5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8D39C3"/>
    <w:multiLevelType w:val="hybridMultilevel"/>
    <w:tmpl w:val="9EA83A1C"/>
    <w:lvl w:ilvl="0" w:tplc="9D36C56E">
      <w:start w:val="1"/>
      <w:numFmt w:val="decimal"/>
      <w:lvlText w:val="%1."/>
      <w:lvlJc w:val="left"/>
      <w:pPr>
        <w:ind w:left="176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2480" w:hanging="360"/>
      </w:pPr>
    </w:lvl>
    <w:lvl w:ilvl="2" w:tplc="041D001B" w:tentative="1">
      <w:start w:val="1"/>
      <w:numFmt w:val="lowerRoman"/>
      <w:lvlText w:val="%3."/>
      <w:lvlJc w:val="right"/>
      <w:pPr>
        <w:ind w:left="3200" w:hanging="180"/>
      </w:pPr>
    </w:lvl>
    <w:lvl w:ilvl="3" w:tplc="041D000F" w:tentative="1">
      <w:start w:val="1"/>
      <w:numFmt w:val="decimal"/>
      <w:lvlText w:val="%4."/>
      <w:lvlJc w:val="left"/>
      <w:pPr>
        <w:ind w:left="3920" w:hanging="360"/>
      </w:pPr>
    </w:lvl>
    <w:lvl w:ilvl="4" w:tplc="041D0019" w:tentative="1">
      <w:start w:val="1"/>
      <w:numFmt w:val="lowerLetter"/>
      <w:lvlText w:val="%5."/>
      <w:lvlJc w:val="left"/>
      <w:pPr>
        <w:ind w:left="4640" w:hanging="360"/>
      </w:pPr>
    </w:lvl>
    <w:lvl w:ilvl="5" w:tplc="041D001B" w:tentative="1">
      <w:start w:val="1"/>
      <w:numFmt w:val="lowerRoman"/>
      <w:lvlText w:val="%6."/>
      <w:lvlJc w:val="right"/>
      <w:pPr>
        <w:ind w:left="5360" w:hanging="180"/>
      </w:pPr>
    </w:lvl>
    <w:lvl w:ilvl="6" w:tplc="041D000F" w:tentative="1">
      <w:start w:val="1"/>
      <w:numFmt w:val="decimal"/>
      <w:lvlText w:val="%7."/>
      <w:lvlJc w:val="left"/>
      <w:pPr>
        <w:ind w:left="6080" w:hanging="360"/>
      </w:pPr>
    </w:lvl>
    <w:lvl w:ilvl="7" w:tplc="041D0019" w:tentative="1">
      <w:start w:val="1"/>
      <w:numFmt w:val="lowerLetter"/>
      <w:lvlText w:val="%8."/>
      <w:lvlJc w:val="left"/>
      <w:pPr>
        <w:ind w:left="6800" w:hanging="360"/>
      </w:pPr>
    </w:lvl>
    <w:lvl w:ilvl="8" w:tplc="041D001B" w:tentative="1">
      <w:start w:val="1"/>
      <w:numFmt w:val="lowerRoman"/>
      <w:lvlText w:val="%9."/>
      <w:lvlJc w:val="right"/>
      <w:pPr>
        <w:ind w:left="7520" w:hanging="180"/>
      </w:pPr>
    </w:lvl>
  </w:abstractNum>
  <w:abstractNum w:abstractNumId="5" w15:restartNumberingAfterBreak="0">
    <w:nsid w:val="36022F36"/>
    <w:multiLevelType w:val="hybridMultilevel"/>
    <w:tmpl w:val="8D9281F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8230F05"/>
    <w:multiLevelType w:val="hybridMultilevel"/>
    <w:tmpl w:val="AF3CFE1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9FF65D5"/>
    <w:multiLevelType w:val="hybridMultilevel"/>
    <w:tmpl w:val="8856EF4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036105"/>
    <w:multiLevelType w:val="hybridMultilevel"/>
    <w:tmpl w:val="9FB45E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8"/>
  </w:num>
  <w:num w:numId="6">
    <w:abstractNumId w:val="2"/>
  </w:num>
  <w:num w:numId="7">
    <w:abstractNumId w:val="6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87C"/>
    <w:rsid w:val="0001222F"/>
    <w:rsid w:val="00021900"/>
    <w:rsid w:val="00033012"/>
    <w:rsid w:val="00054A8D"/>
    <w:rsid w:val="0006472E"/>
    <w:rsid w:val="00070692"/>
    <w:rsid w:val="00074461"/>
    <w:rsid w:val="00076B65"/>
    <w:rsid w:val="00083BAA"/>
    <w:rsid w:val="000969BD"/>
    <w:rsid w:val="000A0197"/>
    <w:rsid w:val="000A63A0"/>
    <w:rsid w:val="000D0CC6"/>
    <w:rsid w:val="000E0395"/>
    <w:rsid w:val="000F0CF4"/>
    <w:rsid w:val="00124B31"/>
    <w:rsid w:val="001268A1"/>
    <w:rsid w:val="0015039E"/>
    <w:rsid w:val="0016024F"/>
    <w:rsid w:val="00161688"/>
    <w:rsid w:val="001637A3"/>
    <w:rsid w:val="001652FB"/>
    <w:rsid w:val="001766D6"/>
    <w:rsid w:val="001A0B45"/>
    <w:rsid w:val="001A330F"/>
    <w:rsid w:val="001C3509"/>
    <w:rsid w:val="001C5F25"/>
    <w:rsid w:val="001D4179"/>
    <w:rsid w:val="001E76FF"/>
    <w:rsid w:val="002067C7"/>
    <w:rsid w:val="0025420D"/>
    <w:rsid w:val="00260E53"/>
    <w:rsid w:val="00275730"/>
    <w:rsid w:val="002842B3"/>
    <w:rsid w:val="002B01EB"/>
    <w:rsid w:val="002C04B3"/>
    <w:rsid w:val="002C7A1C"/>
    <w:rsid w:val="002D624B"/>
    <w:rsid w:val="002E6455"/>
    <w:rsid w:val="00312301"/>
    <w:rsid w:val="003163F8"/>
    <w:rsid w:val="003444BE"/>
    <w:rsid w:val="0035102D"/>
    <w:rsid w:val="00352DD4"/>
    <w:rsid w:val="003869AF"/>
    <w:rsid w:val="003936EF"/>
    <w:rsid w:val="003B0136"/>
    <w:rsid w:val="003C0C37"/>
    <w:rsid w:val="003C18DF"/>
    <w:rsid w:val="003C5E70"/>
    <w:rsid w:val="003D1886"/>
    <w:rsid w:val="003E24DF"/>
    <w:rsid w:val="004444DB"/>
    <w:rsid w:val="00447050"/>
    <w:rsid w:val="004663CA"/>
    <w:rsid w:val="004703F3"/>
    <w:rsid w:val="00472528"/>
    <w:rsid w:val="00473EC1"/>
    <w:rsid w:val="0048247C"/>
    <w:rsid w:val="0049686D"/>
    <w:rsid w:val="004A2B0D"/>
    <w:rsid w:val="004A4664"/>
    <w:rsid w:val="004B2C36"/>
    <w:rsid w:val="004C41ED"/>
    <w:rsid w:val="00503752"/>
    <w:rsid w:val="00506DCB"/>
    <w:rsid w:val="0054033F"/>
    <w:rsid w:val="005545BB"/>
    <w:rsid w:val="00563742"/>
    <w:rsid w:val="00564809"/>
    <w:rsid w:val="00575BBE"/>
    <w:rsid w:val="00597E25"/>
    <w:rsid w:val="005A43C5"/>
    <w:rsid w:val="005B5C87"/>
    <w:rsid w:val="005C076D"/>
    <w:rsid w:val="005C2210"/>
    <w:rsid w:val="005C723E"/>
    <w:rsid w:val="005F18FE"/>
    <w:rsid w:val="00615018"/>
    <w:rsid w:val="0062123A"/>
    <w:rsid w:val="00646E75"/>
    <w:rsid w:val="006724F2"/>
    <w:rsid w:val="006F6F10"/>
    <w:rsid w:val="007346C4"/>
    <w:rsid w:val="007619F7"/>
    <w:rsid w:val="00774EC3"/>
    <w:rsid w:val="00783E79"/>
    <w:rsid w:val="007B5AE8"/>
    <w:rsid w:val="007F5192"/>
    <w:rsid w:val="0080454E"/>
    <w:rsid w:val="00822042"/>
    <w:rsid w:val="008331BD"/>
    <w:rsid w:val="00847031"/>
    <w:rsid w:val="008A16BE"/>
    <w:rsid w:val="008A47BE"/>
    <w:rsid w:val="008B67BE"/>
    <w:rsid w:val="008C1BA9"/>
    <w:rsid w:val="008E26C0"/>
    <w:rsid w:val="008E5930"/>
    <w:rsid w:val="00922472"/>
    <w:rsid w:val="009403D8"/>
    <w:rsid w:val="00942975"/>
    <w:rsid w:val="00965D78"/>
    <w:rsid w:val="00973316"/>
    <w:rsid w:val="00973B9A"/>
    <w:rsid w:val="00984FF0"/>
    <w:rsid w:val="00987FFE"/>
    <w:rsid w:val="009B0FF7"/>
    <w:rsid w:val="009D2599"/>
    <w:rsid w:val="009D446A"/>
    <w:rsid w:val="009E3FF0"/>
    <w:rsid w:val="009E4BAD"/>
    <w:rsid w:val="009F50DE"/>
    <w:rsid w:val="00A11A20"/>
    <w:rsid w:val="00A31505"/>
    <w:rsid w:val="00A635FB"/>
    <w:rsid w:val="00A81FDA"/>
    <w:rsid w:val="00A96CF8"/>
    <w:rsid w:val="00AB4269"/>
    <w:rsid w:val="00AC184B"/>
    <w:rsid w:val="00AC187C"/>
    <w:rsid w:val="00AC729D"/>
    <w:rsid w:val="00AF45BC"/>
    <w:rsid w:val="00AF55F7"/>
    <w:rsid w:val="00B03300"/>
    <w:rsid w:val="00B139BB"/>
    <w:rsid w:val="00B27C64"/>
    <w:rsid w:val="00B42670"/>
    <w:rsid w:val="00B449DE"/>
    <w:rsid w:val="00B50294"/>
    <w:rsid w:val="00B53078"/>
    <w:rsid w:val="00B70100"/>
    <w:rsid w:val="00BA2F11"/>
    <w:rsid w:val="00BB494E"/>
    <w:rsid w:val="00BC196F"/>
    <w:rsid w:val="00BC35E9"/>
    <w:rsid w:val="00BD61F9"/>
    <w:rsid w:val="00BD79EE"/>
    <w:rsid w:val="00BD7F96"/>
    <w:rsid w:val="00BE65EA"/>
    <w:rsid w:val="00C04690"/>
    <w:rsid w:val="00C20E29"/>
    <w:rsid w:val="00C33377"/>
    <w:rsid w:val="00C46EF5"/>
    <w:rsid w:val="00C625FC"/>
    <w:rsid w:val="00C70786"/>
    <w:rsid w:val="00C81E4E"/>
    <w:rsid w:val="00C82031"/>
    <w:rsid w:val="00C8222A"/>
    <w:rsid w:val="00C8690C"/>
    <w:rsid w:val="00CB074C"/>
    <w:rsid w:val="00CC277E"/>
    <w:rsid w:val="00CF5B06"/>
    <w:rsid w:val="00CF6C08"/>
    <w:rsid w:val="00D00670"/>
    <w:rsid w:val="00D13405"/>
    <w:rsid w:val="00D25EB9"/>
    <w:rsid w:val="00D45945"/>
    <w:rsid w:val="00D66593"/>
    <w:rsid w:val="00D9274E"/>
    <w:rsid w:val="00D97C66"/>
    <w:rsid w:val="00DD2987"/>
    <w:rsid w:val="00DD6C1B"/>
    <w:rsid w:val="00DD79E3"/>
    <w:rsid w:val="00DE1762"/>
    <w:rsid w:val="00DE483D"/>
    <w:rsid w:val="00E1059A"/>
    <w:rsid w:val="00E27B46"/>
    <w:rsid w:val="00E333D6"/>
    <w:rsid w:val="00E426D2"/>
    <w:rsid w:val="00E42E36"/>
    <w:rsid w:val="00E524DB"/>
    <w:rsid w:val="00E524FF"/>
    <w:rsid w:val="00E55D74"/>
    <w:rsid w:val="00E63A82"/>
    <w:rsid w:val="00E6540C"/>
    <w:rsid w:val="00E65AFD"/>
    <w:rsid w:val="00E81E2A"/>
    <w:rsid w:val="00E8286B"/>
    <w:rsid w:val="00E834B7"/>
    <w:rsid w:val="00EA144C"/>
    <w:rsid w:val="00ED3759"/>
    <w:rsid w:val="00EE0952"/>
    <w:rsid w:val="00F06A60"/>
    <w:rsid w:val="00F30EE7"/>
    <w:rsid w:val="00F36BD0"/>
    <w:rsid w:val="00F52D34"/>
    <w:rsid w:val="00F6260F"/>
    <w:rsid w:val="00F833EC"/>
    <w:rsid w:val="00F975D0"/>
    <w:rsid w:val="00FD2515"/>
    <w:rsid w:val="00FD6432"/>
    <w:rsid w:val="00FD753A"/>
    <w:rsid w:val="00FE0F43"/>
    <w:rsid w:val="00FE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1DFD91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iPriority="4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5945"/>
    <w:pPr>
      <w:spacing w:before="40" w:after="160" w:line="288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E24DF"/>
    <w:pPr>
      <w:spacing w:before="0" w:after="36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9D351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9D351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E24DF"/>
    <w:rPr>
      <w:rFonts w:asciiTheme="majorHAnsi" w:eastAsiaTheme="majorEastAsia" w:hAnsiTheme="majorHAnsi" w:cstheme="majorBidi"/>
      <w:caps/>
      <w:color w:val="9D3511" w:themeColor="accent1" w:themeShade="BF"/>
      <w:kern w:val="20"/>
      <w:sz w:val="20"/>
      <w:szCs w:val="20"/>
    </w:rPr>
  </w:style>
  <w:style w:type="paragraph" w:customStyle="1" w:styleId="Recipient">
    <w:name w:val="Recipient"/>
    <w:basedOn w:val="Heading2"/>
    <w:uiPriority w:val="3"/>
    <w:qFormat/>
    <w:rsid w:val="00D45945"/>
    <w:pPr>
      <w:spacing w:before="1200"/>
    </w:pPr>
    <w:rPr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3E24DF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3E24DF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3E24DF"/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3E24DF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rsid w:val="003E24DF"/>
    <w:pPr>
      <w:spacing w:after="0" w:line="240" w:lineRule="auto"/>
      <w:jc w:val="right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qFormat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3E24DF"/>
    <w:pPr>
      <w:spacing w:before="0" w:after="0"/>
    </w:pPr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9D351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unhideWhenUsed/>
    <w:rsid w:val="00083BA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D4594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itle">
    <w:name w:val="Title"/>
    <w:basedOn w:val="Heading1"/>
    <w:next w:val="Normal"/>
    <w:link w:val="TitleChar"/>
    <w:uiPriority w:val="10"/>
    <w:rsid w:val="00D45945"/>
    <w:rPr>
      <w:color w:val="000000" w:themeColor="text1"/>
    </w:rPr>
  </w:style>
  <w:style w:type="character" w:customStyle="1" w:styleId="TitleChar">
    <w:name w:val="Title Char"/>
    <w:basedOn w:val="DefaultParagraphFont"/>
    <w:link w:val="Title"/>
    <w:uiPriority w:val="10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eGrid">
    <w:name w:val="Table Grid"/>
    <w:basedOn w:val="TableNormal"/>
    <w:uiPriority w:val="5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5420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20D"/>
    <w:rPr>
      <w:rFonts w:ascii="Tahoma" w:eastAsiaTheme="minorHAnsi" w:hAnsi="Tahoma" w:cs="Tahoma"/>
      <w:color w:val="595959" w:themeColor="text1" w:themeTint="A6"/>
      <w:kern w:val="20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C18DF"/>
    <w:rPr>
      <w:color w:val="CC9900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E6455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0A63A0"/>
    <w:pPr>
      <w:spacing w:before="0" w:after="0" w:line="240" w:lineRule="auto"/>
    </w:pPr>
    <w:rPr>
      <w:rFonts w:ascii="Consolas" w:hAnsi="Consolas"/>
      <w:color w:val="auto"/>
      <w:kern w:val="0"/>
      <w:sz w:val="21"/>
      <w:szCs w:val="21"/>
      <w:lang w:val="fi-FI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0A63A0"/>
    <w:rPr>
      <w:rFonts w:ascii="Consolas" w:eastAsiaTheme="minorHAnsi" w:hAnsi="Consolas"/>
      <w:sz w:val="21"/>
      <w:szCs w:val="21"/>
      <w:lang w:val="fi-FI" w:eastAsia="en-US"/>
    </w:rPr>
  </w:style>
  <w:style w:type="paragraph" w:styleId="Date">
    <w:name w:val="Date"/>
    <w:basedOn w:val="Normal"/>
    <w:next w:val="Salutation"/>
    <w:link w:val="DateChar"/>
    <w:uiPriority w:val="4"/>
    <w:qFormat/>
    <w:rsid w:val="000A63A0"/>
    <w:pPr>
      <w:spacing w:before="240" w:after="240" w:line="276" w:lineRule="auto"/>
    </w:pPr>
    <w:rPr>
      <w:rFonts w:eastAsia="Times New Roman" w:cs="Times New Roman"/>
      <w:color w:val="auto"/>
      <w:kern w:val="0"/>
      <w:sz w:val="18"/>
      <w:szCs w:val="18"/>
      <w:lang w:eastAsia="en-US"/>
    </w:rPr>
  </w:style>
  <w:style w:type="character" w:customStyle="1" w:styleId="DateChar">
    <w:name w:val="Date Char"/>
    <w:basedOn w:val="DefaultParagraphFont"/>
    <w:link w:val="Date"/>
    <w:uiPriority w:val="4"/>
    <w:rsid w:val="000A63A0"/>
    <w:rPr>
      <w:rFonts w:eastAsia="Times New Roman" w:cs="Times New Roman"/>
      <w:sz w:val="18"/>
      <w:szCs w:val="18"/>
      <w:lang w:eastAsia="en-US"/>
    </w:rPr>
  </w:style>
  <w:style w:type="paragraph" w:styleId="ListParagraph">
    <w:name w:val="List Paragraph"/>
    <w:basedOn w:val="Normal"/>
    <w:uiPriority w:val="34"/>
    <w:qFormat/>
    <w:rsid w:val="003C0C37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352DD4"/>
    <w:pPr>
      <w:widowControl w:val="0"/>
      <w:autoSpaceDE w:val="0"/>
      <w:autoSpaceDN w:val="0"/>
      <w:spacing w:before="0" w:after="0" w:line="240" w:lineRule="auto"/>
    </w:pPr>
    <w:rPr>
      <w:rFonts w:ascii="Century Gothic" w:eastAsia="Century Gothic" w:hAnsi="Century Gothic" w:cs="Century Gothic"/>
      <w:color w:val="auto"/>
      <w:kern w:val="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52DD4"/>
    <w:rPr>
      <w:rFonts w:ascii="Century Gothic" w:eastAsia="Century Gothic" w:hAnsi="Century Gothic" w:cs="Century Gothic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0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2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6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chnology.com" TargetMode="External"/><Relationship Id="rId1" Type="http://schemas.openxmlformats.org/officeDocument/2006/relationships/hyperlink" Target="http://www.ochnology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UR%20COMPUTER\AppData\Roaming\Microsoft\Templates\Bold%20logo%20letterhead.dotx" TargetMode="External"/></Relationships>
</file>

<file path=word/theme/theme1.xml><?xml version="1.0" encoding="utf-8"?>
<a:theme xmlns:a="http://schemas.openxmlformats.org/drawingml/2006/main" name="Office Theme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69F56-719A-4D83-852D-005D12497F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2A20CA-2FAB-4D68-B6A9-42A0A1225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38FCEC-F6BD-4BDE-8234-7D96AB9E156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CA9B0804-B261-4662-A14B-8DB1863F8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logo letterhead</Template>
  <TotalTime>0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2024-12-31T17:18:00Z</dcterms:created>
  <dcterms:modified xsi:type="dcterms:W3CDTF">2025-01-28T11:10:00Z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